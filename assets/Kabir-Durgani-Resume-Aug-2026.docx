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before="0" w:line="205" w:lineRule="atLeast"/>
        <w:ind w:left="0" w:right="0"/>
        <w:jc w:val="center"/>
        <w:rPr>
          <w:rFonts w:ascii="Arial" w:eastAsia="Arial" w:hAnsi="Arial" w:cs="Arial"/>
          <w:spacing w:val="0"/>
          <w:sz w:val="20"/>
          <w:szCs w:val="20"/>
        </w:rPr>
      </w:pPr>
      <w:bookmarkStart w:id="0" w:name="personal_information-info-name"/>
      <w:r>
        <w:rPr>
          <w:rFonts w:ascii="Arial" w:eastAsia="Arial" w:hAnsi="Arial" w:cs="Arial"/>
          <w:b/>
          <w:bCs/>
          <w:spacing w:val="0"/>
          <w:sz w:val="33"/>
          <w:szCs w:val="33"/>
        </w:rPr>
        <w:t>Kabir Durgani</w:t>
      </w:r>
      <w:bookmarkEnd w:id="0"/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5" w:lineRule="atLeast"/>
        <w:ind w:left="0" w:right="0"/>
        <w:jc w:val="center"/>
        <w:rPr>
          <w:rFonts w:ascii="Arial" w:eastAsia="Arial" w:hAnsi="Arial" w:cs="Arial"/>
          <w:spacing w:val="0"/>
          <w:sz w:val="20"/>
          <w:szCs w:val="20"/>
        </w:rPr>
      </w:pPr>
      <w:bookmarkStart w:id="1" w:name="personal_information-info-phone"/>
      <w:r>
        <w:rPr>
          <w:rStyle w:val="fs13personal-entityeditablephonefw4tac"/>
          <w:rFonts w:ascii="Arial" w:eastAsia="Arial" w:hAnsi="Arial" w:cs="Arial"/>
          <w:b/>
          <w:bCs/>
          <w:spacing w:val="0"/>
          <w:sz w:val="20"/>
          <w:szCs w:val="20"/>
        </w:rPr>
        <w:t xml:space="preserve">Mobile: </w:t>
      </w:r>
      <w:r>
        <w:rPr>
          <w:rStyle w:val="phoneundefined"/>
          <w:rFonts w:ascii="Arial" w:eastAsia="Arial" w:hAnsi="Arial" w:cs="Arial"/>
          <w:b w:val="0"/>
          <w:bCs w:val="0"/>
          <w:spacing w:val="0"/>
          <w:sz w:val="20"/>
          <w:szCs w:val="20"/>
        </w:rPr>
        <w:t>+65 8161 5471</w:t>
      </w:r>
      <w:r>
        <w:rPr>
          <w:rStyle w:val="fs13personal-entityeditablephonefw4tac"/>
          <w:rFonts w:ascii="Arial" w:eastAsia="Arial" w:hAnsi="Arial" w:cs="Arial"/>
          <w:b w:val="0"/>
          <w:bCs w:val="0"/>
          <w:spacing w:val="0"/>
          <w:sz w:val="20"/>
          <w:szCs w:val="20"/>
        </w:rPr>
        <w:t> </w:t>
      </w:r>
      <w:r>
        <w:rPr>
          <w:rStyle w:val="fs13"/>
          <w:rFonts w:ascii="Arial" w:eastAsia="Arial" w:hAnsi="Arial" w:cs="Arial"/>
          <w:b w:val="0"/>
          <w:bCs w:val="0"/>
          <w:color w:val="000000"/>
          <w:spacing w:val="0"/>
          <w:sz w:val="20"/>
          <w:szCs w:val="20"/>
        </w:rPr>
        <w:t>| </w:t>
      </w:r>
      <w:bookmarkEnd w:id="1"/>
      <w:bookmarkStart w:id="2" w:name="personal_information-info-email"/>
      <w:r>
        <w:rPr>
          <w:rStyle w:val="fs13personal-entityeditableemailfw4tac"/>
          <w:rFonts w:ascii="Arial" w:eastAsia="Arial" w:hAnsi="Arial" w:cs="Arial"/>
          <w:b/>
          <w:bCs/>
          <w:color w:val="0563C1"/>
          <w:spacing w:val="0"/>
          <w:sz w:val="20"/>
          <w:szCs w:val="20"/>
        </w:rPr>
        <w:t xml:space="preserve">Email: </w:t>
      </w:r>
      <w:bookmarkEnd w:id="2"/>
      <w:hyperlink r:id="rId4" w:history="1">
        <w:r>
          <w:rPr>
            <w:rStyle w:val="fs13personal-entityeditableemailfw4tac"/>
            <w:rFonts w:ascii="Arial" w:eastAsia="Arial" w:hAnsi="Arial" w:cs="Arial"/>
            <w:b w:val="0"/>
            <w:bCs w:val="0"/>
            <w:color w:val="0563C1"/>
            <w:spacing w:val="0"/>
            <w:sz w:val="20"/>
            <w:szCs w:val="20"/>
            <w:u w:val="single" w:color="0563C1"/>
          </w:rPr>
          <w:t>kabirdurgani@u.nus.edu</w:t>
        </w:r>
      </w:hyperlink>
      <w:r>
        <w:rPr>
          <w:rFonts w:ascii="Arial" w:eastAsia="Arial" w:hAnsi="Arial" w:cs="Arial"/>
          <w:spacing w:val="0"/>
          <w:sz w:val="20"/>
          <w:szCs w:val="20"/>
        </w:rPr>
        <w:t> </w:t>
      </w:r>
      <w:r>
        <w:rPr>
          <w:rStyle w:val="fs13"/>
          <w:rFonts w:ascii="Arial" w:eastAsia="Arial" w:hAnsi="Arial" w:cs="Arial"/>
          <w:color w:val="000000"/>
          <w:spacing w:val="0"/>
          <w:sz w:val="20"/>
          <w:szCs w:val="20"/>
        </w:rPr>
        <w:t>| </w:t>
      </w:r>
      <w:bookmarkStart w:id="3" w:name="personal_information-info-linkedin"/>
      <w:bookmarkEnd w:id="3"/>
      <w:hyperlink r:id="rId5" w:history="1">
        <w:r>
          <w:rPr>
            <w:rFonts w:ascii="Arial" w:eastAsia="Arial" w:hAnsi="Arial" w:cs="Arial"/>
            <w:b w:val="0"/>
            <w:bCs w:val="0"/>
            <w:color w:val="0563C1"/>
            <w:spacing w:val="0"/>
            <w:sz w:val="20"/>
            <w:szCs w:val="20"/>
          </w:rPr>
          <w:t>www.linkedin.com/in/kabir</w:t>
        </w:r>
        <w:r>
          <w:rPr>
            <w:rFonts w:ascii="Arial" w:eastAsia="Arial" w:hAnsi="Arial" w:cs="Arial"/>
            <w:b w:val="0"/>
            <w:bCs w:val="0"/>
            <w:color w:val="0563C1"/>
            <w:spacing w:val="0"/>
            <w:sz w:val="20"/>
            <w:szCs w:val="20"/>
          </w:rPr>
          <w:noBreakHyphen/>
          <w:t>durgani</w:t>
        </w:r>
      </w:hyperlink>
      <w:r>
        <w:rPr>
          <w:rFonts w:ascii="Arial" w:eastAsia="Arial" w:hAnsi="Arial" w:cs="Arial"/>
          <w:b w:val="0"/>
          <w:bCs w:val="0"/>
          <w:color w:val="0563C1"/>
          <w:spacing w:val="0"/>
          <w:sz w:val="20"/>
          <w:szCs w:val="20"/>
        </w:rPr>
        <w:t> </w:t>
      </w:r>
      <w:r>
        <w:rPr>
          <w:rStyle w:val="fs13"/>
          <w:rFonts w:ascii="Arial" w:eastAsia="Arial" w:hAnsi="Arial" w:cs="Arial"/>
          <w:b w:val="0"/>
          <w:bCs w:val="0"/>
          <w:color w:val="000000"/>
          <w:spacing w:val="0"/>
          <w:sz w:val="20"/>
          <w:szCs w:val="20"/>
        </w:rPr>
        <w:t>| </w:t>
      </w:r>
      <w:bookmarkStart w:id="4" w:name="personal_information-info-github"/>
      <w:r>
        <w:rPr>
          <w:rFonts w:ascii="Arial" w:eastAsia="Arial" w:hAnsi="Arial" w:cs="Arial"/>
          <w:b w:val="0"/>
          <w:bCs w:val="0"/>
          <w:spacing w:val="0"/>
          <w:sz w:val="20"/>
          <w:szCs w:val="20"/>
        </w:rPr>
        <w:t>https://github.com/k4b-04</w:t>
      </w:r>
      <w:bookmarkEnd w:id="4"/>
    </w:p>
    <w:p>
      <w:pPr>
        <w:ind w:left="0" w:right="0"/>
        <w:rPr>
          <w:rFonts w:ascii="Arial" w:eastAsia="Arial" w:hAnsi="Arial" w:cs="Arial"/>
          <w:spacing w:val="0"/>
          <w:sz w:val="20"/>
          <w:szCs w:val="20"/>
        </w:rPr>
      </w:pP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hd w:val="clear" w:color="auto" w:fill="D3D3D3"/>
        <w:spacing w:before="0" w:line="205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0"/>
          <w:szCs w:val="20"/>
        </w:rPr>
      </w:pPr>
      <w:bookmarkStart w:id="5" w:name="977911153983020"/>
      <w:r>
        <w:rPr>
          <w:rFonts w:ascii="Arial" w:eastAsia="Arial" w:hAnsi="Arial" w:cs="Arial"/>
          <w:b/>
          <w:bCs/>
          <w:caps/>
          <w:spacing w:val="0"/>
          <w:sz w:val="20"/>
          <w:szCs w:val="20"/>
        </w:rPr>
        <w:t>education</w:t>
      </w:r>
      <w:bookmarkEnd w:id="5"/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6" w:name="div_45122085279522"/>
      <w:r>
        <w:rPr>
          <w:rStyle w:val="fs13fw6ttuoverflow-hidden"/>
          <w:rFonts w:ascii="Arial" w:eastAsia="Arial" w:hAnsi="Arial" w:cs="Arial"/>
          <w:b/>
          <w:bCs/>
          <w:caps/>
          <w:spacing w:val="0"/>
          <w:sz w:val="20"/>
          <w:szCs w:val="20"/>
        </w:rPr>
        <w:t>National University of Singapore</w:t>
      </w:r>
      <w:bookmarkEnd w:id="6"/>
      <w:r>
        <w:rPr>
          <w:rStyle w:val="fs13fw4text-right"/>
          <w:rFonts w:ascii="Arial" w:eastAsia="Arial" w:hAnsi="Arial" w:cs="Arial"/>
          <w:b w:val="0"/>
          <w:bCs w:val="0"/>
          <w:caps/>
          <w:spacing w:val="0"/>
          <w:sz w:val="20"/>
          <w:szCs w:val="20"/>
        </w:rPr>
        <w:tab/>
      </w:r>
      <w:bookmarkStart w:id="7" w:name="div_45122085279523"/>
      <w:r>
        <w:rPr>
          <w:rStyle w:val="fs13fw4text-rightoverflow-hidden"/>
          <w:rFonts w:ascii="Arial" w:eastAsia="Arial" w:hAnsi="Arial" w:cs="Arial"/>
          <w:b w:val="0"/>
          <w:bCs w:val="0"/>
          <w:spacing w:val="0"/>
          <w:sz w:val="20"/>
          <w:szCs w:val="20"/>
        </w:rPr>
        <w:t>Aug 2025 - May 2029</w:t>
      </w:r>
      <w:bookmarkEnd w:id="7"/>
    </w:p>
    <w:p>
      <w:pPr>
        <w:spacing w:before="0"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8" w:name="div_45122085279524"/>
      <w:r>
        <w:rPr>
          <w:rStyle w:val="fs13fw4overflow-hidden"/>
          <w:rFonts w:ascii="Arial" w:eastAsia="Arial" w:hAnsi="Arial" w:cs="Arial"/>
          <w:b w:val="0"/>
          <w:bCs w:val="0"/>
          <w:spacing w:val="0"/>
          <w:sz w:val="20"/>
          <w:szCs w:val="20"/>
        </w:rPr>
        <w:t>BSc in Business Analytics, Minor in Quantitative Finance</w:t>
      </w:r>
      <w:bookmarkEnd w:id="8"/>
      <w:r>
        <w:rPr>
          <w:rFonts w:ascii="Arial" w:eastAsia="Arial" w:hAnsi="Arial" w:cs="Arial"/>
          <w:spacing w:val="0"/>
          <w:sz w:val="20"/>
          <w:szCs w:val="20"/>
        </w:rPr>
        <w:t xml:space="preserve"> 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9" w:name="div_890202223416639"/>
      <w:r>
        <w:rPr>
          <w:rFonts w:ascii="Arial" w:eastAsia="Arial" w:hAnsi="Arial" w:cs="Arial"/>
          <w:spacing w:val="0"/>
          <w:sz w:val="20"/>
          <w:szCs w:val="20"/>
        </w:rPr>
        <w:t>Current Cumulative GPA: 4.64/5.00.</w:t>
      </w:r>
      <w:bookmarkEnd w:id="9"/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10" w:name="div_120063806328468"/>
      <w:r>
        <w:rPr>
          <w:rFonts w:ascii="Arial" w:eastAsia="Arial" w:hAnsi="Arial" w:cs="Arial"/>
          <w:spacing w:val="0"/>
          <w:sz w:val="20"/>
          <w:szCs w:val="20"/>
        </w:rPr>
        <w:t>Relevant Coursework: Programming Methodology (Python/Java/OOP), Data Management &amp; Visualisation (SQL/Tableau), Linear Algebra, Calculus for Computing, Business &amp; Technical Communication, Digital Ethics &amp; Data Privacy.</w:t>
      </w:r>
      <w:bookmarkEnd w:id="10"/>
    </w:p>
    <w:p>
      <w:pPr>
        <w:spacing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11" w:name="div_45122085299522"/>
      <w:r>
        <w:rPr>
          <w:rStyle w:val="fs13fw6ttuoverflow-hidden"/>
          <w:rFonts w:ascii="Arial" w:eastAsia="Arial" w:hAnsi="Arial" w:cs="Arial"/>
          <w:b/>
          <w:bCs/>
          <w:caps/>
          <w:spacing w:val="0"/>
          <w:sz w:val="20"/>
          <w:szCs w:val="20"/>
        </w:rPr>
        <w:t>Tampines meridian junior college</w:t>
      </w:r>
      <w:bookmarkEnd w:id="11"/>
      <w:r>
        <w:rPr>
          <w:rStyle w:val="fs13fw4text-right"/>
          <w:rFonts w:ascii="Arial" w:eastAsia="Arial" w:hAnsi="Arial" w:cs="Arial"/>
          <w:b w:val="0"/>
          <w:bCs w:val="0"/>
          <w:caps/>
          <w:spacing w:val="0"/>
          <w:sz w:val="20"/>
          <w:szCs w:val="20"/>
        </w:rPr>
        <w:tab/>
      </w:r>
      <w:bookmarkStart w:id="12" w:name="div_45122085299523"/>
      <w:r>
        <w:rPr>
          <w:rStyle w:val="fs13fw4text-rightoverflow-hidden"/>
          <w:rFonts w:ascii="Arial" w:eastAsia="Arial" w:hAnsi="Arial" w:cs="Arial"/>
          <w:b w:val="0"/>
          <w:bCs w:val="0"/>
          <w:spacing w:val="0"/>
          <w:sz w:val="20"/>
          <w:szCs w:val="20"/>
        </w:rPr>
        <w:t>Jan 2022 - Nov 2023</w:t>
      </w:r>
      <w:bookmarkEnd w:id="12"/>
    </w:p>
    <w:p>
      <w:pPr>
        <w:spacing w:before="0"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13" w:name="div_45122085299524"/>
      <w:r>
        <w:rPr>
          <w:rStyle w:val="fs13fw4overflow-hidden"/>
          <w:rFonts w:ascii="Arial" w:eastAsia="Arial" w:hAnsi="Arial" w:cs="Arial"/>
          <w:b w:val="0"/>
          <w:bCs w:val="0"/>
          <w:spacing w:val="0"/>
          <w:sz w:val="20"/>
          <w:szCs w:val="20"/>
        </w:rPr>
        <w:t>GCE A-Levels</w:t>
      </w:r>
      <w:bookmarkEnd w:id="13"/>
      <w:r>
        <w:rPr>
          <w:rFonts w:ascii="Arial" w:eastAsia="Arial" w:hAnsi="Arial" w:cs="Arial"/>
          <w:spacing w:val="0"/>
          <w:sz w:val="20"/>
          <w:szCs w:val="20"/>
        </w:rPr>
        <w:t xml:space="preserve"> 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14" w:name="div_45122085299526"/>
      <w:r>
        <w:rPr>
          <w:rFonts w:ascii="Arial" w:eastAsia="Arial" w:hAnsi="Arial" w:cs="Arial"/>
          <w:spacing w:val="0"/>
          <w:sz w:val="20"/>
          <w:szCs w:val="20"/>
        </w:rPr>
        <w:t>Attained a perfect score of 90 Rank Points in GCE A-Levels.</w:t>
      </w:r>
      <w:bookmarkEnd w:id="14"/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15" w:name="div_514463809595748"/>
      <w:r>
        <w:rPr>
          <w:rFonts w:ascii="Arial" w:eastAsia="Arial" w:hAnsi="Arial" w:cs="Arial"/>
          <w:spacing w:val="0"/>
          <w:sz w:val="20"/>
          <w:szCs w:val="20"/>
        </w:rPr>
        <w:t>Consistently ranked in top percentile of the cohort, achieving the Silver and Gold Book Prizes.</w:t>
      </w:r>
      <w:bookmarkEnd w:id="15"/>
    </w:p>
    <w:p>
      <w:pPr>
        <w:spacing w:line="205" w:lineRule="atLeast"/>
        <w:ind w:left="0" w:right="0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hd w:val="clear" w:color="auto" w:fill="D3D3D3"/>
        <w:spacing w:before="0" w:line="205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0"/>
          <w:szCs w:val="20"/>
        </w:rPr>
      </w:pPr>
      <w:bookmarkStart w:id="16" w:name="6551909618400"/>
      <w:r>
        <w:rPr>
          <w:rFonts w:ascii="Arial" w:eastAsia="Arial" w:hAnsi="Arial" w:cs="Arial"/>
          <w:b/>
          <w:bCs/>
          <w:caps/>
          <w:spacing w:val="0"/>
          <w:sz w:val="20"/>
          <w:szCs w:val="20"/>
        </w:rPr>
        <w:t>experience</w:t>
      </w:r>
      <w:bookmarkEnd w:id="16"/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17" w:name="div_45122086279522"/>
      <w:r>
        <w:rPr>
          <w:rStyle w:val="fs13fw6ttu"/>
          <w:rFonts w:ascii="Arial" w:eastAsia="Arial" w:hAnsi="Arial" w:cs="Arial"/>
          <w:b/>
          <w:bCs/>
          <w:caps/>
          <w:spacing w:val="0"/>
          <w:sz w:val="20"/>
          <w:szCs w:val="20"/>
        </w:rPr>
        <w:t>CPO Pte Ltd.</w:t>
      </w:r>
      <w:bookmarkEnd w:id="17"/>
      <w:r>
        <w:rPr>
          <w:rStyle w:val="fs13fw4fsiundefinedtd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 xml:space="preserve"> </w:t>
      </w:r>
      <w:bookmarkStart w:id="18" w:name="div_45122086279526"/>
      <w:r>
        <w:rPr>
          <w:rStyle w:val="fs13fw4fsi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E-Commerce Agent &amp; Pricing Analyst</w:t>
      </w:r>
      <w:bookmarkEnd w:id="18"/>
      <w:r>
        <w:rPr>
          <w:rStyle w:val="fs13fw4text-right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ab/>
      </w:r>
      <w:bookmarkStart w:id="19" w:name="div_45122086279523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Mar 2025 - Jul 2025</w:t>
      </w:r>
      <w:bookmarkEnd w:id="19"/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20" w:name="div_45122086279527"/>
      <w:r>
        <w:rPr>
          <w:rFonts w:ascii="Arial" w:eastAsia="Arial" w:hAnsi="Arial" w:cs="Arial"/>
          <w:spacing w:val="0"/>
          <w:sz w:val="20"/>
          <w:szCs w:val="20"/>
        </w:rPr>
        <w:t>Conducted in-depth analysis of competitor pricing and market trends, leveraging data to optimise product pricing strategies. </w:t>
      </w:r>
      <w:bookmarkEnd w:id="20"/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21" w:name="div_112403190805154"/>
      <w:r>
        <w:rPr>
          <w:rFonts w:ascii="Arial" w:eastAsia="Arial" w:hAnsi="Arial" w:cs="Arial"/>
          <w:spacing w:val="0"/>
          <w:sz w:val="20"/>
          <w:szCs w:val="20"/>
        </w:rPr>
        <w:t>Provided analytical insights for various HR and ecommerce initiatives, helping the company make informed decisions on pricing, staffing, and operational strategies.</w:t>
      </w:r>
      <w:bookmarkEnd w:id="21"/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22" w:name="div_639463196903789"/>
      <w:r>
        <w:rPr>
          <w:rFonts w:ascii="Arial" w:eastAsia="Arial" w:hAnsi="Arial" w:cs="Arial"/>
          <w:spacing w:val="0"/>
          <w:sz w:val="20"/>
          <w:szCs w:val="20"/>
        </w:rPr>
        <w:t>Collaborated with the software engineering team to automate and streamline employee payslip generation using Python and Excel.</w:t>
      </w:r>
      <w:bookmarkEnd w:id="22"/>
    </w:p>
    <w:p>
      <w:pPr>
        <w:spacing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23" w:name="div_567793167280669"/>
      <w:r>
        <w:rPr>
          <w:rStyle w:val="fs13fw6ttu"/>
          <w:rFonts w:ascii="Arial" w:eastAsia="Arial" w:hAnsi="Arial" w:cs="Arial"/>
          <w:b/>
          <w:bCs/>
          <w:caps/>
          <w:spacing w:val="0"/>
          <w:sz w:val="20"/>
          <w:szCs w:val="20"/>
        </w:rPr>
        <w:t>singapore armed forces</w:t>
      </w:r>
      <w:bookmarkEnd w:id="23"/>
      <w:r>
        <w:rPr>
          <w:rStyle w:val="fs13fw4fsiundefinedtd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 xml:space="preserve"> </w:t>
      </w:r>
      <w:bookmarkStart w:id="24" w:name="div_567793167280673"/>
      <w:r>
        <w:rPr>
          <w:rStyle w:val="fs13fw4fsi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Section 2nd In-Charge</w:t>
      </w:r>
      <w:bookmarkEnd w:id="24"/>
      <w:r>
        <w:rPr>
          <w:rStyle w:val="fs13fw4text-right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ab/>
      </w:r>
      <w:bookmarkStart w:id="25" w:name="div_567793167280670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Jan 2023 - Nov 2024</w:t>
      </w:r>
      <w:bookmarkEnd w:id="25"/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26" w:name="div_567793167280674"/>
      <w:r>
        <w:rPr>
          <w:rFonts w:ascii="Arial" w:eastAsia="Arial" w:hAnsi="Arial" w:cs="Arial"/>
          <w:spacing w:val="0"/>
          <w:sz w:val="20"/>
          <w:szCs w:val="20"/>
        </w:rPr>
        <w:t>Led and mentored a team of soldiers, ensuring smooth execution of daily operations, training schedules, and logistical support.</w:t>
      </w:r>
      <w:bookmarkEnd w:id="26"/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27" w:name="div_96603874057135"/>
      <w:r>
        <w:rPr>
          <w:rFonts w:ascii="Arial" w:eastAsia="Arial" w:hAnsi="Arial" w:cs="Arial"/>
          <w:spacing w:val="0"/>
          <w:sz w:val="20"/>
          <w:szCs w:val="20"/>
        </w:rPr>
        <w:t>Acted as a key decision-maker during high-pressure situations, directing resources and personnel to address challenges while maintaining operational efficiency and discipline.</w:t>
      </w:r>
      <w:bookmarkEnd w:id="27"/>
    </w:p>
    <w:p>
      <w:pPr>
        <w:spacing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28" w:name="div_784375424122817"/>
      <w:r>
        <w:rPr>
          <w:rStyle w:val="fs13fw6ttu"/>
          <w:rFonts w:ascii="Arial" w:eastAsia="Arial" w:hAnsi="Arial" w:cs="Arial"/>
          <w:b/>
          <w:bCs/>
          <w:caps/>
          <w:spacing w:val="0"/>
          <w:sz w:val="20"/>
          <w:szCs w:val="20"/>
        </w:rPr>
        <w:t>NDP Spectator management committee</w:t>
      </w:r>
      <w:bookmarkEnd w:id="28"/>
      <w:r>
        <w:rPr>
          <w:rStyle w:val="fs13fw4fsiundefinedtd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 xml:space="preserve"> </w:t>
      </w:r>
      <w:bookmarkStart w:id="29" w:name="div_784375424122821"/>
      <w:r>
        <w:rPr>
          <w:rStyle w:val="fs13fw4fsi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Key Contact Between National Servicemen &amp; Volunteers</w:t>
      </w:r>
      <w:bookmarkEnd w:id="29"/>
      <w:r>
        <w:rPr>
          <w:rStyle w:val="fs13fw4text-right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ab/>
      </w:r>
      <w:bookmarkStart w:id="30" w:name="div_784375424122818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May 2024 - Aug 2024</w:t>
      </w:r>
      <w:bookmarkEnd w:id="30"/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31" w:name="div_596665409286342"/>
      <w:r>
        <w:rPr>
          <w:rFonts w:ascii="Arial" w:eastAsia="Arial" w:hAnsi="Arial" w:cs="Arial"/>
          <w:spacing w:val="0"/>
          <w:sz w:val="20"/>
          <w:szCs w:val="20"/>
        </w:rPr>
        <w:t>Coordinated spectator operations across hundreds of personnel/volunteers and 27,000 spectators, resolving real-time issues and maintaining efficient crowd flow throughout NDP events.</w:t>
      </w:r>
      <w:bookmarkEnd w:id="31"/>
    </w:p>
    <w:p>
      <w:pPr>
        <w:spacing w:line="205" w:lineRule="atLeast"/>
        <w:ind w:left="0" w:right="0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hd w:val="clear" w:color="auto" w:fill="D3D3D3"/>
        <w:spacing w:before="0" w:line="205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0"/>
          <w:szCs w:val="20"/>
        </w:rPr>
      </w:pPr>
      <w:bookmarkStart w:id="32" w:name="411733289325834"/>
      <w:r>
        <w:rPr>
          <w:rFonts w:ascii="Arial" w:eastAsia="Arial" w:hAnsi="Arial" w:cs="Arial"/>
          <w:b/>
          <w:bCs/>
          <w:caps/>
          <w:spacing w:val="0"/>
          <w:sz w:val="20"/>
          <w:szCs w:val="20"/>
        </w:rPr>
        <w:t>projects</w:t>
      </w:r>
      <w:bookmarkEnd w:id="32"/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33" w:name="div_31081932426258"/>
      <w:r>
        <w:rPr>
          <w:rStyle w:val="fs13fw6ttc"/>
          <w:rFonts w:ascii="Arial" w:eastAsia="Arial" w:hAnsi="Arial" w:cs="Arial"/>
          <w:b/>
          <w:bCs/>
          <w:spacing w:val="0"/>
          <w:sz w:val="20"/>
          <w:szCs w:val="20"/>
        </w:rPr>
        <w:t>Nearbites</w:t>
      </w:r>
      <w:bookmarkEnd w:id="33"/>
      <w:r>
        <w:rPr>
          <w:rStyle w:val="fs13fw6ttcundefinedtdn"/>
          <w:rFonts w:ascii="Arial" w:eastAsia="Arial" w:hAnsi="Arial" w:cs="Arial"/>
          <w:b/>
          <w:bCs/>
          <w:spacing w:val="0"/>
          <w:sz w:val="20"/>
          <w:szCs w:val="20"/>
        </w:rPr>
        <w:t>,</w:t>
      </w:r>
      <w:r>
        <w:rPr>
          <w:rStyle w:val="fs13fw6undefinedtdn"/>
          <w:rFonts w:ascii="Arial" w:eastAsia="Arial" w:hAnsi="Arial" w:cs="Arial"/>
          <w:b/>
          <w:bCs/>
          <w:spacing w:val="0"/>
          <w:sz w:val="20"/>
          <w:szCs w:val="20"/>
        </w:rPr>
        <w:t xml:space="preserve"> </w:t>
      </w:r>
      <w:bookmarkStart w:id="34" w:name="div_31081932426262"/>
      <w:r>
        <w:rPr>
          <w:rStyle w:val="fs13fw6"/>
          <w:rFonts w:ascii="Arial" w:eastAsia="Arial" w:hAnsi="Arial" w:cs="Arial"/>
          <w:b/>
          <w:bCs/>
          <w:spacing w:val="0"/>
          <w:sz w:val="20"/>
          <w:szCs w:val="20"/>
        </w:rPr>
        <w:t>Developer</w:t>
      </w:r>
      <w:bookmarkEnd w:id="34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ab/>
      </w:r>
      <w:bookmarkStart w:id="35" w:name="div_31081932426259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May 2026 - Aug 2026</w:t>
      </w:r>
      <w:bookmarkEnd w:id="35"/>
    </w:p>
    <w:p>
      <w:pPr>
        <w:spacing w:before="0"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36" w:name="div_31081932426263"/>
      <w:r>
        <w:rPr>
          <w:rStyle w:val="fs13fw4fsioverflow-hidde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Nearby Leftover Food Finder, built for NUS CP2106 Orbital</w:t>
      </w:r>
      <w:bookmarkEnd w:id="36"/>
      <w:r>
        <w:rPr>
          <w:rFonts w:ascii="Arial" w:eastAsia="Arial" w:hAnsi="Arial" w:cs="Arial"/>
          <w:spacing w:val="0"/>
          <w:sz w:val="20"/>
          <w:szCs w:val="20"/>
        </w:rPr>
        <w:t xml:space="preserve"> 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37" w:name="div_31081932426264"/>
      <w:r>
        <w:rPr>
          <w:rFonts w:ascii="Arial" w:eastAsia="Arial" w:hAnsi="Arial" w:cs="Arial"/>
          <w:spacing w:val="0"/>
          <w:sz w:val="20"/>
          <w:szCs w:val="20"/>
        </w:rPr>
        <w:t>Architected a full-stack React Native mobile app (Expo, Appwrite) to centralise surplus food sharing across NUS, replacing fragmented ad-hoc Telegram postings with a single real-time platform.</w:t>
      </w:r>
      <w:bookmarkEnd w:id="37"/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38" w:name="div_733955990785086"/>
      <w:r>
        <w:rPr>
          <w:rFonts w:ascii="Arial" w:eastAsia="Arial" w:hAnsi="Arial" w:cs="Arial"/>
          <w:spacing w:val="0"/>
          <w:sz w:val="20"/>
          <w:szCs w:val="20"/>
        </w:rPr>
        <w:t>Developed an interactive map interface with live event pins, category-based emoji markers, and colour-coded freshness indicators, enabling students to locate nearby food in real time using Expo Location and React Native Maps.</w:t>
      </w:r>
      <w:bookmarkEnd w:id="38"/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39" w:name="div_297140989462332"/>
      <w:r>
        <w:rPr>
          <w:rFonts w:ascii="Arial" w:eastAsia="Arial" w:hAnsi="Arial" w:cs="Arial"/>
          <w:spacing w:val="0"/>
          <w:sz w:val="20"/>
          <w:szCs w:val="20"/>
        </w:rPr>
        <w:t>Engineered a multi-mode event posting system (GPS auto-detection, manual pin drop, and NUS building search) by integrating the NUS Digital Twin API to resolve accurate on-campus coordinates.</w:t>
      </w:r>
      <w:bookmarkEnd w:id="39"/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0" w:name="div_139830612337167"/>
      <w:r>
        <w:rPr>
          <w:rFonts w:ascii="Arial" w:eastAsia="Arial" w:hAnsi="Arial" w:cs="Arial"/>
          <w:spacing w:val="0"/>
          <w:sz w:val="20"/>
          <w:szCs w:val="20"/>
        </w:rPr>
        <w:t>Designed a preference-driven onboarding flow capturing dietary restrictions and food category interests, powering a personalised, distance-sorted event feed on the home screen.</w:t>
      </w:r>
      <w:bookmarkEnd w:id="40"/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1" w:name="div_811411169969433"/>
      <w:r>
        <w:rPr>
          <w:rFonts w:ascii="Arial" w:eastAsia="Arial" w:hAnsi="Arial" w:cs="Arial"/>
          <w:spacing w:val="0"/>
          <w:sz w:val="20"/>
          <w:szCs w:val="20"/>
        </w:rPr>
        <w:t>Deployed and iterated the app via EAS Build across Android (APK) and iOS (Simulator), managing the full Appwrite backend schema (posts, preferences collections) for a two-person engineering team.</w:t>
      </w:r>
      <w:bookmarkEnd w:id="41"/>
    </w:p>
    <w:p>
      <w:pPr>
        <w:spacing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42" w:name="div_13713992951"/>
      <w:r>
        <w:rPr>
          <w:rStyle w:val="fs13fw6ttc"/>
          <w:rFonts w:ascii="Arial" w:eastAsia="Arial" w:hAnsi="Arial" w:cs="Arial"/>
          <w:b/>
          <w:bCs/>
          <w:spacing w:val="0"/>
          <w:sz w:val="20"/>
          <w:szCs w:val="20"/>
        </w:rPr>
        <w:t>FIFA World Cup 2026 Predictor</w:t>
      </w:r>
      <w:bookmarkEnd w:id="42"/>
      <w:r>
        <w:rPr>
          <w:rStyle w:val="fs13fw6ttcundefinedtdn"/>
          <w:rFonts w:ascii="Arial" w:eastAsia="Arial" w:hAnsi="Arial" w:cs="Arial"/>
          <w:b/>
          <w:bCs/>
          <w:spacing w:val="0"/>
          <w:sz w:val="20"/>
          <w:szCs w:val="20"/>
        </w:rPr>
        <w:t>,</w:t>
      </w:r>
      <w:r>
        <w:rPr>
          <w:rStyle w:val="fs13fw6undefinedtdn"/>
          <w:rFonts w:ascii="Arial" w:eastAsia="Arial" w:hAnsi="Arial" w:cs="Arial"/>
          <w:b/>
          <w:bCs/>
          <w:spacing w:val="0"/>
          <w:sz w:val="20"/>
          <w:szCs w:val="20"/>
        </w:rPr>
        <w:t xml:space="preserve"> </w:t>
      </w:r>
      <w:bookmarkStart w:id="43" w:name="div_13713992955"/>
      <w:r>
        <w:rPr>
          <w:rStyle w:val="fs13fw6"/>
          <w:rFonts w:ascii="Arial" w:eastAsia="Arial" w:hAnsi="Arial" w:cs="Arial"/>
          <w:b/>
          <w:bCs/>
          <w:spacing w:val="0"/>
          <w:sz w:val="20"/>
          <w:szCs w:val="20"/>
        </w:rPr>
        <w:t>Sole Developer</w:t>
      </w:r>
      <w:bookmarkEnd w:id="43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ab/>
      </w:r>
      <w:bookmarkStart w:id="44" w:name="div_13713992952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May 2026 - Jul 2026</w:t>
      </w:r>
      <w:bookmarkEnd w:id="44"/>
    </w:p>
    <w:p>
      <w:pPr>
        <w:spacing w:before="0"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5" w:name="div_13713992956"/>
      <w:r>
        <w:rPr>
          <w:rStyle w:val="fs13fw4fsioverflow-hidde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Machine Learning Powered Outcome &amp; Score Predictor, and Tournament Simulator</w:t>
      </w:r>
      <w:bookmarkEnd w:id="45"/>
      <w:r>
        <w:rPr>
          <w:rFonts w:ascii="Arial" w:eastAsia="Arial" w:hAnsi="Arial" w:cs="Arial"/>
          <w:spacing w:val="0"/>
          <w:sz w:val="20"/>
          <w:szCs w:val="20"/>
        </w:rPr>
        <w:t xml:space="preserve"> </w:t>
      </w:r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6" w:name="div_13713992957"/>
      <w:r>
        <w:rPr>
          <w:rFonts w:ascii="Arial" w:eastAsia="Arial" w:hAnsi="Arial" w:cs="Arial"/>
          <w:spacing w:val="0"/>
          <w:sz w:val="20"/>
          <w:szCs w:val="20"/>
        </w:rPr>
        <w:t>Engineered a machine learning pipeline using Random Forest classification and regression to predict match outcomes and scorelines from 37+ features spanning rolling team form, FIFA rankings, ranking momentum, head-to-head history, streaks, and match context.</w:t>
      </w:r>
      <w:bookmarkEnd w:id="46"/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7" w:name="div_573455684964068"/>
      <w:r>
        <w:rPr>
          <w:rFonts w:ascii="Arial" w:eastAsia="Arial" w:hAnsi="Arial" w:cs="Arial"/>
          <w:spacing w:val="0"/>
          <w:sz w:val="20"/>
          <w:szCs w:val="20"/>
        </w:rPr>
        <w:t>Implemented time-aware feature engineering and leakage-resistant validation, including recency-weighted form metrics, TimeSeriesSplit hyperparameter tuning, and expanding-window walk-forward evaluation across 8 independent years.</w:t>
      </w:r>
      <w:bookmarkEnd w:id="47"/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8" w:name="div_472810813467873"/>
      <w:r>
        <w:rPr>
          <w:rFonts w:ascii="Arial" w:eastAsia="Arial" w:hAnsi="Arial" w:cs="Arial"/>
          <w:spacing w:val="0"/>
          <w:sz w:val="20"/>
          <w:szCs w:val="20"/>
        </w:rPr>
        <w:t>Validated predictions against 72 World Cup group-stage matches, achieving 70.8% outcome accuracy and 12.5% exact scoreline accuracy, then simulated the complete knockout bracket using only the model's predictions.</w:t>
      </w:r>
      <w:bookmarkEnd w:id="48"/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49" w:name="div_454410968058931"/>
      <w:r>
        <w:rPr>
          <w:rFonts w:ascii="Arial" w:eastAsia="Arial" w:hAnsi="Arial" w:cs="Arial"/>
          <w:spacing w:val="0"/>
          <w:sz w:val="20"/>
          <w:szCs w:val="20"/>
        </w:rPr>
        <w:t>Built a tournament simulation framework with probability-based draw handling and knockout progression, with the model correctly identifying all 4 semi-finalists and 4/4 quarter-final outcomes in its simulated bracket.</w:t>
      </w:r>
      <w:bookmarkEnd w:id="49"/>
    </w:p>
    <w:p>
      <w:pPr>
        <w:spacing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50" w:name="div_313600815064547"/>
      <w:r>
        <w:rPr>
          <w:rStyle w:val="fs13fw6ttc"/>
          <w:rFonts w:ascii="Arial" w:eastAsia="Arial" w:hAnsi="Arial" w:cs="Arial"/>
          <w:b/>
          <w:bCs/>
          <w:spacing w:val="0"/>
          <w:sz w:val="20"/>
          <w:szCs w:val="20"/>
        </w:rPr>
        <w:t>ReFound</w:t>
      </w:r>
      <w:bookmarkEnd w:id="50"/>
      <w:r>
        <w:rPr>
          <w:rStyle w:val="fs13fw6ttcundefinedtdn"/>
          <w:rFonts w:ascii="Arial" w:eastAsia="Arial" w:hAnsi="Arial" w:cs="Arial"/>
          <w:b/>
          <w:bCs/>
          <w:spacing w:val="0"/>
          <w:sz w:val="20"/>
          <w:szCs w:val="20"/>
        </w:rPr>
        <w:t>,</w:t>
      </w:r>
      <w:r>
        <w:rPr>
          <w:rStyle w:val="fs13fw6undefinedtdn"/>
          <w:rFonts w:ascii="Arial" w:eastAsia="Arial" w:hAnsi="Arial" w:cs="Arial"/>
          <w:b/>
          <w:bCs/>
          <w:spacing w:val="0"/>
          <w:sz w:val="20"/>
          <w:szCs w:val="20"/>
        </w:rPr>
        <w:t xml:space="preserve"> </w:t>
      </w:r>
      <w:bookmarkStart w:id="51" w:name="div_313600815064551"/>
      <w:r>
        <w:rPr>
          <w:rStyle w:val="fs13fw6"/>
          <w:rFonts w:ascii="Arial" w:eastAsia="Arial" w:hAnsi="Arial" w:cs="Arial"/>
          <w:b/>
          <w:bCs/>
          <w:spacing w:val="0"/>
          <w:sz w:val="20"/>
          <w:szCs w:val="20"/>
        </w:rPr>
        <w:t>Developer</w:t>
      </w:r>
      <w:bookmarkEnd w:id="51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ab/>
      </w:r>
      <w:bookmarkStart w:id="52" w:name="div_313600815064548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Jan 2026</w:t>
      </w:r>
      <w:bookmarkEnd w:id="52"/>
    </w:p>
    <w:p>
      <w:pPr>
        <w:spacing w:before="0"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53" w:name="div_313600815064552"/>
      <w:r>
        <w:rPr>
          <w:rStyle w:val="fs13fw4fsioverflow-hidde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A Telegram Lost and Found Bot, built for Hack &amp; Roll 2026</w:t>
      </w:r>
      <w:bookmarkEnd w:id="53"/>
      <w:r>
        <w:rPr>
          <w:rFonts w:ascii="Arial" w:eastAsia="Arial" w:hAnsi="Arial" w:cs="Arial"/>
          <w:spacing w:val="0"/>
          <w:sz w:val="20"/>
          <w:szCs w:val="20"/>
        </w:rPr>
        <w:t xml:space="preserve"> </w:t>
      </w:r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54" w:name="div_93453853625263"/>
      <w:r>
        <w:rPr>
          <w:rFonts w:ascii="Arial" w:eastAsia="Arial" w:hAnsi="Arial" w:cs="Arial"/>
          <w:spacing w:val="0"/>
          <w:sz w:val="20"/>
          <w:szCs w:val="20"/>
        </w:rPr>
        <w:t>Developed a Telegram-based lost &amp; found system to improve recovery of both high and low-value items across Singapore, with the use of Telegram Bot API.</w:t>
      </w:r>
      <w:bookmarkEnd w:id="54"/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55" w:name="div_722794105306856"/>
      <w:r>
        <w:rPr>
          <w:rFonts w:ascii="Arial" w:eastAsia="Arial" w:hAnsi="Arial" w:cs="Arial"/>
          <w:spacing w:val="0"/>
          <w:sz w:val="20"/>
          <w:szCs w:val="20"/>
        </w:rPr>
        <w:t>Integrated Google Maps API for precise geolocation tagging and proximity-based item matching.</w:t>
      </w:r>
      <w:bookmarkEnd w:id="55"/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56" w:name="div_250781226922447"/>
      <w:r>
        <w:rPr>
          <w:rFonts w:ascii="Arial" w:eastAsia="Arial" w:hAnsi="Arial" w:cs="Arial"/>
          <w:spacing w:val="0"/>
          <w:sz w:val="20"/>
          <w:szCs w:val="20"/>
        </w:rPr>
        <w:t>Leveraged OpenAI Vision API to perform image similarity analysis between reported lost and found items.</w:t>
      </w:r>
      <w:bookmarkEnd w:id="56"/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57" w:name="div_310534638469985"/>
      <w:r>
        <w:rPr>
          <w:rFonts w:ascii="Arial" w:eastAsia="Arial" w:hAnsi="Arial" w:cs="Arial"/>
          <w:spacing w:val="0"/>
          <w:sz w:val="20"/>
          <w:szCs w:val="20"/>
        </w:rPr>
        <w:t>Designed a multi-factor matching algorithm combining text keywords, timestamps, locations, and image data to generate a confidence score to minimise false positives.</w:t>
      </w:r>
      <w:bookmarkEnd w:id="57"/>
    </w:p>
    <w:p>
      <w:pPr>
        <w:spacing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tabs>
          <w:tab w:val="right" w:pos="10770"/>
        </w:tabs>
        <w:spacing w:before="0" w:after="0" w:line="205" w:lineRule="atLeast"/>
        <w:ind w:left="0" w:right="0"/>
        <w:jc w:val="left"/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</w:pPr>
      <w:bookmarkStart w:id="58" w:name="div_411733289325835"/>
      <w:r>
        <w:rPr>
          <w:rStyle w:val="fs13fw6ttc"/>
          <w:rFonts w:ascii="Arial" w:eastAsia="Arial" w:hAnsi="Arial" w:cs="Arial"/>
          <w:b/>
          <w:bCs/>
          <w:spacing w:val="0"/>
          <w:sz w:val="20"/>
          <w:szCs w:val="20"/>
        </w:rPr>
        <w:t>Chore Champions</w:t>
      </w:r>
      <w:bookmarkEnd w:id="58"/>
      <w:r>
        <w:rPr>
          <w:rStyle w:val="fs13fw6ttcundefinedtdn"/>
          <w:rFonts w:ascii="Arial" w:eastAsia="Arial" w:hAnsi="Arial" w:cs="Arial"/>
          <w:b/>
          <w:bCs/>
          <w:spacing w:val="0"/>
          <w:sz w:val="20"/>
          <w:szCs w:val="20"/>
        </w:rPr>
        <w:t>,</w:t>
      </w:r>
      <w:r>
        <w:rPr>
          <w:rStyle w:val="fs13fw6undefinedtdn"/>
          <w:rFonts w:ascii="Arial" w:eastAsia="Arial" w:hAnsi="Arial" w:cs="Arial"/>
          <w:b/>
          <w:bCs/>
          <w:spacing w:val="0"/>
          <w:sz w:val="20"/>
          <w:szCs w:val="20"/>
        </w:rPr>
        <w:t xml:space="preserve"> </w:t>
      </w:r>
      <w:bookmarkStart w:id="59" w:name="div_411733289325839"/>
      <w:r>
        <w:rPr>
          <w:rStyle w:val="fs13fw6"/>
          <w:rFonts w:ascii="Arial" w:eastAsia="Arial" w:hAnsi="Arial" w:cs="Arial"/>
          <w:b/>
          <w:bCs/>
          <w:spacing w:val="0"/>
          <w:sz w:val="20"/>
          <w:szCs w:val="20"/>
        </w:rPr>
        <w:t>Sole Developer</w:t>
      </w:r>
      <w:bookmarkEnd w:id="59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ab/>
      </w:r>
      <w:bookmarkStart w:id="60" w:name="div_411733289325836"/>
      <w:r>
        <w:rPr>
          <w:rStyle w:val="fs13fw4text-right"/>
          <w:rFonts w:ascii="Arial" w:eastAsia="Arial" w:hAnsi="Arial" w:cs="Arial"/>
          <w:b w:val="0"/>
          <w:bCs w:val="0"/>
          <w:spacing w:val="0"/>
          <w:sz w:val="20"/>
          <w:szCs w:val="20"/>
        </w:rPr>
        <w:t>Mar 2025</w:t>
      </w:r>
      <w:bookmarkEnd w:id="60"/>
    </w:p>
    <w:p>
      <w:pPr>
        <w:spacing w:before="0"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1" w:name="div_411733289325840"/>
      <w:r>
        <w:rPr>
          <w:rStyle w:val="fs13fw4fsioverflow-hidden"/>
          <w:rFonts w:ascii="Arial" w:eastAsia="Arial" w:hAnsi="Arial" w:cs="Arial"/>
          <w:b w:val="0"/>
          <w:bCs w:val="0"/>
          <w:i/>
          <w:iCs/>
          <w:spacing w:val="0"/>
          <w:sz w:val="20"/>
          <w:szCs w:val="20"/>
        </w:rPr>
        <w:t>Gamified Chore Tracking Web Application, built for CS50 Final Project</w:t>
      </w:r>
      <w:bookmarkEnd w:id="61"/>
      <w:r>
        <w:rPr>
          <w:rFonts w:ascii="Arial" w:eastAsia="Arial" w:hAnsi="Arial" w:cs="Arial"/>
          <w:spacing w:val="0"/>
          <w:sz w:val="20"/>
          <w:szCs w:val="20"/>
        </w:rPr>
        <w:t xml:space="preserve"> </w:t>
      </w:r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2" w:name="div_411733289325841"/>
      <w:r>
        <w:rPr>
          <w:rFonts w:ascii="Arial" w:eastAsia="Arial" w:hAnsi="Arial" w:cs="Arial"/>
          <w:spacing w:val="0"/>
          <w:sz w:val="20"/>
          <w:szCs w:val="20"/>
        </w:rPr>
        <w:t>Utilised Flask, JavaScript and SQLite.</w:t>
      </w:r>
      <w:bookmarkEnd w:id="62"/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3" w:name="div_629497424512100"/>
      <w:r>
        <w:rPr>
          <w:rFonts w:ascii="Arial" w:eastAsia="Arial" w:hAnsi="Arial" w:cs="Arial"/>
          <w:spacing w:val="0"/>
          <w:sz w:val="20"/>
          <w:szCs w:val="20"/>
        </w:rPr>
        <w:t>Devised a gamified task management platform to motivate consistent chore completion using XP, player levels, achievements, and real-time neighbourhood leaderboards.</w:t>
      </w:r>
      <w:bookmarkEnd w:id="63"/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4" w:name="div_974670925672534"/>
      <w:r>
        <w:rPr>
          <w:rFonts w:ascii="Arial" w:eastAsia="Arial" w:hAnsi="Arial" w:cs="Arial"/>
          <w:spacing w:val="0"/>
          <w:sz w:val="20"/>
          <w:szCs w:val="20"/>
        </w:rPr>
        <w:t>Constructed an achievement engine to unlock milestones based on task frequency and consistency patterns.</w:t>
      </w:r>
      <w:bookmarkEnd w:id="64"/>
    </w:p>
    <w:p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5" w:lineRule="atLeast"/>
        <w:ind w:left="720" w:right="0" w:hanging="357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5" w:name="div_462605110791756"/>
      <w:r>
        <w:rPr>
          <w:rFonts w:ascii="Arial" w:eastAsia="Arial" w:hAnsi="Arial" w:cs="Arial"/>
          <w:spacing w:val="0"/>
          <w:sz w:val="20"/>
          <w:szCs w:val="20"/>
        </w:rPr>
        <w:t>Built a user dashboard to visualise progress, levels, and earned achievements for improved user retention.</w:t>
      </w:r>
      <w:bookmarkEnd w:id="65"/>
    </w:p>
    <w:p>
      <w:pPr>
        <w:spacing w:line="205" w:lineRule="atLeast"/>
        <w:ind w:left="0" w:right="0"/>
        <w:rPr>
          <w:rFonts w:ascii="Arial" w:eastAsia="Arial" w:hAnsi="Arial" w:cs="Arial"/>
          <w:spacing w:val="0"/>
          <w:sz w:val="20"/>
          <w:szCs w:val="20"/>
        </w:rPr>
      </w:pPr>
      <w:r>
        <w:rPr>
          <w:rFonts w:ascii="Arial" w:eastAsia="Arial" w:hAnsi="Arial" w:cs="Arial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hd w:val="clear" w:color="auto" w:fill="D3D3D3"/>
        <w:spacing w:before="0" w:line="205" w:lineRule="atLeast"/>
        <w:ind w:left="0" w:right="0"/>
        <w:jc w:val="left"/>
        <w:rPr>
          <w:rFonts w:ascii="Arial" w:eastAsia="Arial" w:hAnsi="Arial" w:cs="Arial"/>
          <w:b/>
          <w:bCs/>
          <w:caps/>
          <w:spacing w:val="0"/>
          <w:sz w:val="20"/>
          <w:szCs w:val="20"/>
        </w:rPr>
      </w:pPr>
      <w:bookmarkStart w:id="66" w:name="297323315555000"/>
      <w:r>
        <w:rPr>
          <w:rFonts w:ascii="Arial" w:eastAsia="Arial" w:hAnsi="Arial" w:cs="Arial"/>
          <w:b/>
          <w:bCs/>
          <w:caps/>
          <w:spacing w:val="0"/>
          <w:sz w:val="20"/>
          <w:szCs w:val="20"/>
        </w:rPr>
        <w:t>technical skills and professional certifications</w:t>
      </w:r>
      <w:bookmarkEnd w:id="66"/>
    </w:p>
    <w:p>
      <w:pPr>
        <w:spacing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7" w:name="div_297323315555001"/>
      <w:r>
        <w:rPr>
          <w:rStyle w:val="fs13fw6undefined"/>
          <w:rFonts w:ascii="Arial" w:eastAsia="Arial" w:hAnsi="Arial" w:cs="Arial"/>
          <w:b/>
          <w:bCs/>
          <w:spacing w:val="0"/>
          <w:sz w:val="20"/>
          <w:szCs w:val="20"/>
        </w:rPr>
        <w:t>Harvard University CS50 - Introduction to Computer Science</w:t>
      </w:r>
      <w:bookmarkEnd w:id="67"/>
      <w:r>
        <w:rPr>
          <w:rStyle w:val="fs13fw6undefined"/>
          <w:rFonts w:ascii="Arial" w:eastAsia="Arial" w:hAnsi="Arial" w:cs="Arial"/>
          <w:b/>
          <w:bCs/>
          <w:spacing w:val="0"/>
          <w:sz w:val="20"/>
          <w:szCs w:val="20"/>
        </w:rPr>
        <w:t xml:space="preserve">: </w:t>
      </w:r>
      <w:bookmarkStart w:id="68" w:name="div_297323315555003"/>
      <w:r>
        <w:rPr>
          <w:rStyle w:val="bullet-texttext-leftfs13word-wrap-normal"/>
          <w:rFonts w:ascii="Arial" w:eastAsia="Arial" w:hAnsi="Arial" w:cs="Arial"/>
          <w:spacing w:val="0"/>
          <w:sz w:val="20"/>
          <w:szCs w:val="20"/>
        </w:rPr>
        <w:t>Completed a rigorous, comprehensive course on computer science fundamentals, including algorithms, data structures, and web development leveraging languages such as C, Python, and SQL.</w:t>
      </w:r>
      <w:bookmarkEnd w:id="68"/>
    </w:p>
    <w:p>
      <w:pPr>
        <w:spacing w:after="0" w:line="205" w:lineRule="atLeast"/>
        <w:ind w:left="0" w:right="0"/>
        <w:jc w:val="left"/>
        <w:rPr>
          <w:rFonts w:ascii="Arial" w:eastAsia="Arial" w:hAnsi="Arial" w:cs="Arial"/>
          <w:spacing w:val="0"/>
          <w:sz w:val="20"/>
          <w:szCs w:val="20"/>
        </w:rPr>
      </w:pPr>
      <w:bookmarkStart w:id="69" w:name="div_686773998585170"/>
      <w:r>
        <w:rPr>
          <w:rStyle w:val="fs13fw6undefined"/>
          <w:rFonts w:ascii="Arial" w:eastAsia="Arial" w:hAnsi="Arial" w:cs="Arial"/>
          <w:b/>
          <w:bCs/>
          <w:spacing w:val="0"/>
          <w:sz w:val="20"/>
          <w:szCs w:val="20"/>
        </w:rPr>
        <w:t>IBM Data Science Professional Certificate</w:t>
      </w:r>
      <w:bookmarkEnd w:id="69"/>
      <w:r>
        <w:rPr>
          <w:rStyle w:val="fs13fw6undefined"/>
          <w:rFonts w:ascii="Arial" w:eastAsia="Arial" w:hAnsi="Arial" w:cs="Arial"/>
          <w:b/>
          <w:bCs/>
          <w:spacing w:val="0"/>
          <w:sz w:val="20"/>
          <w:szCs w:val="20"/>
        </w:rPr>
        <w:t xml:space="preserve">: </w:t>
      </w:r>
      <w:bookmarkStart w:id="70" w:name="div_686773998585172"/>
      <w:r>
        <w:rPr>
          <w:rStyle w:val="bullet-texttext-leftfs13word-wrap-normal"/>
          <w:rFonts w:ascii="Arial" w:eastAsia="Arial" w:hAnsi="Arial" w:cs="Arial"/>
          <w:spacing w:val="0"/>
          <w:sz w:val="20"/>
          <w:szCs w:val="20"/>
        </w:rPr>
        <w:t>12-course professional curriculum spanning foundational Data Science Methodology, advanced Python packages, SQL databases, Machine Learning algorithms, and Generative AI application. Key Tech Stack: Python (Pandas, NumPy, Scikit-Learn, Folium, Plotly Dash), SQL (IBM Db2/PostgreSQL), Jupyter Notebooks, GitHub.</w:t>
      </w:r>
      <w:bookmarkEnd w:id="70"/>
    </w:p>
    <w:sectPr>
      <w:pgSz w:w="12225" w:h="15810"/>
      <w:pgMar w:top="720" w:right="720" w:bottom="720" w:left="72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divWordSection1">
    <w:name w:val="div_WordSection1"/>
    <w:basedOn w:val="Normal"/>
  </w:style>
  <w:style w:type="character" w:customStyle="1" w:styleId="fs13personal-entityeditablephonefw4tac">
    <w:name w:val="fs13 personal-entity editable phone fw4 tac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fs13">
    <w:name w:val="fs13"/>
    <w:basedOn w:val="DefaultParagraphFont"/>
  </w:style>
  <w:style w:type="character" w:customStyle="1" w:styleId="fs13personal-entityeditableemailfw4tac">
    <w:name w:val="fs13 personal-entity editable email fw4 tac"/>
    <w:basedOn w:val="DefaultParagraphFont"/>
  </w:style>
  <w:style w:type="character" w:customStyle="1" w:styleId="emailtduundefined">
    <w:name w:val="email tdu undefined"/>
    <w:basedOn w:val="DefaultParagraphFont"/>
  </w:style>
  <w:style w:type="character" w:customStyle="1" w:styleId="fs13fw6ttuoverflow-hidden">
    <w:name w:val="fs13 fw6 ttu overflow-hidden"/>
    <w:basedOn w:val="DefaultParagraphFont"/>
  </w:style>
  <w:style w:type="character" w:customStyle="1" w:styleId="fs13fw4text-right">
    <w:name w:val="fs13 fw4 text-right"/>
    <w:basedOn w:val="DefaultParagraphFont"/>
  </w:style>
  <w:style w:type="character" w:customStyle="1" w:styleId="fs13fw4text-rightoverflow-hidden">
    <w:name w:val="fs13 fw4 text-right overflow-hidden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undefinedtdn">
    <w:name w:val="fs13 fw6 ttu undefined tdn"/>
    <w:basedOn w:val="DefaultParagraphFont"/>
  </w:style>
  <w:style w:type="character" w:customStyle="1" w:styleId="fs13fw6ttu">
    <w:name w:val="fs13 fw6 ttu"/>
    <w:basedOn w:val="DefaultParagraphFont"/>
  </w:style>
  <w:style w:type="character" w:customStyle="1" w:styleId="fs13fw4fsiundefinedtdn">
    <w:name w:val="fs13 fw4 fsi undefined tdn"/>
    <w:basedOn w:val="DefaultParagraphFont"/>
  </w:style>
  <w:style w:type="character" w:customStyle="1" w:styleId="fs13fw4fsi">
    <w:name w:val="fs13 fw4 fsi"/>
    <w:basedOn w:val="DefaultParagraphFont"/>
  </w:style>
  <w:style w:type="character" w:customStyle="1" w:styleId="fs13fw6ttcundefinedtdn">
    <w:name w:val="fs13 fw6 ttc undefined tdn"/>
    <w:basedOn w:val="DefaultParagraphFont"/>
  </w:style>
  <w:style w:type="character" w:customStyle="1" w:styleId="fs13fw6ttc">
    <w:name w:val="fs13 fw6 ttc"/>
    <w:basedOn w:val="DefaultParagraphFont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fsioverflow-hidden">
    <w:name w:val="fs13 fw4 fsi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abirdurgani@u.nus.edu" TargetMode="External" /><Relationship Id="rId5" Type="http://schemas.openxmlformats.org/officeDocument/2006/relationships/hyperlink" Target="https://www.linkedin.com/in/kabir-durgani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